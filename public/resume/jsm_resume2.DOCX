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tbl>
      <w:tblPr>
        <w:tblStyle w:val="name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9360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shd w:val="clear" w:color="auto" w:fill="3C57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monogram"/>
              <w:pBdr>
                <w:top w:val="none" w:sz="0" w:space="2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720" w:lineRule="atLeast"/>
              <w:ind w:left="0" w:right="0"/>
              <w:rPr>
                <w:rStyle w:val="divdocumentdivPARAGRAPHNAME"/>
                <w:rFonts w:ascii="Palatino Linotype" w:eastAsia="Palatino Linotype" w:hAnsi="Palatino Linotype" w:cs="Palatino Linotype"/>
                <w:b/>
                <w:bCs/>
                <w:i w:val="0"/>
                <w:iCs w:val="0"/>
                <w:spacing w:val="30"/>
                <w:sz w:val="52"/>
                <w:szCs w:val="5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divPARAGRAPHNAME"/>
                <w:b/>
                <w:bCs/>
                <w:strike w:val="0"/>
                <w:spacing w:val="30"/>
                <w:sz w:val="52"/>
                <w:szCs w:val="5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513338" cy="512578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261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38" cy="512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00" w:line="720" w:lineRule="atLeast"/>
              <w:ind w:left="0" w:right="0"/>
              <w:jc w:val="center"/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</w:pPr>
            <w:r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José</w:t>
            </w:r>
            <w:r>
              <w:rPr>
                <w:rStyle w:val="divdocumentdivPARAGRAPHNAME"/>
                <w:rFonts w:ascii="Georgia, serif" w:eastAsia="Georgia, serif" w:hAnsi="Georgia, serif" w:cs="Georgia, serif"/>
                <w:b/>
                <w:bCs/>
                <w:i/>
                <w:iCs/>
                <w:spacing w:val="30"/>
                <w:sz w:val="52"/>
                <w:szCs w:val="5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San Martin</w:t>
            </w:r>
          </w:p>
        </w:tc>
      </w:tr>
    </w:tbl>
    <w:p>
      <w:pPr>
        <w:rPr>
          <w:vanish/>
        </w:rPr>
      </w:pPr>
    </w:p>
    <w:tbl>
      <w:tblPr>
        <w:tblStyle w:val="divdocumentparentContainer"/>
        <w:tblW w:w="0" w:type="auto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6"/>
        <w:gridCol w:w="6620"/>
        <w:gridCol w:w="300"/>
        <w:gridCol w:w="300"/>
        <w:gridCol w:w="3800"/>
        <w:gridCol w:w="300"/>
      </w:tblGrid>
      <w:tr>
        <w:tblPrEx>
          <w:tblW w:w="0" w:type="auto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0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leftbox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leftboxlef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662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  <w:t>Professional Summary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 am a student at Duke University planning on double majoring in Statistics and Computer Science. My skills are multifaceted and have been sharpened through challenging course loads and intense internships. I am a technology enthusiast, and I plan on using my skills in software engineering and data science to help underserved communities around the world.</w:t>
            </w:r>
          </w:p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  <w:t>Work History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IBM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Back End Development Intern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New York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NY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06/2019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08/2019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6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Worked primarily under Satyajeet Raje on many aspects of the Cognitive Enterprise Data Platform (CEDP). These aspects included handling unstructured data and parallelizing machine learning models on Kubernetes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Developed a back-end architecture to provide Machine Learning Models as a service to clients. The architecture made use of the Bazel, Docker, and Kubernetes software. The engineering was done primarily on a Linux Virtual Machine with the use of Vagrant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Other tasks included maintenance of IBM's BIGSQL database via leveraging their catalog API and handling the unstructured data that is pipelined into IBM's Data Lakes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Duke University Computer Science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Data Science Intern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Durham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NC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05/2018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07/2018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6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Research under Dr. Jeffrey Forbes and Dr. Kristen Stephens-Martinez, Where I prepared a new Data Science course at Duke based on UC Berkley's DATA8. The new course acts as an introduction to the Discipline of Data Science.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Worked on a Retention Study, which consisted of an in-depth analysis of past Duke graduates to create a model of predicting a student's chance of retention and success in Computer Science at Duke.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Database design and population using SQLite3.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Duke University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Undergraduate Teaching Assistant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Durham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NC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01/2017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Current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6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Teaching Assistant for STA 210: Regression Analysis/ STA 101: Data Analysis and Statistical Inference/ STA 199 : Intro to Data Science / STA 611: Intro To Mathematical Statistics (Grad Version)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Instruct a weekly lab section, where I assist students in learning statistical concepts, data analysis using the R software, and additional help on the course homework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Hold dedicated office hours to assist students in coursework material and coding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SEO Career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Success Participant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New York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NY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01/2019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Current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6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Receive 50+ hours of individualized coaching and online instruction to achieve targeted professional developmental goals mainly around technical and soft skills training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40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Mastery of fundamentals specific to Data Science in order to maximize the likelihood of a return offer at the end of the summer</w:t>
            </w:r>
          </w:p>
        </w:tc>
        <w:tc>
          <w:tcPr>
            <w:tcW w:w="30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leftbox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leftbox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800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address"/>
              <w:pBdr>
                <w:top w:val="none" w:sz="0" w:space="2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hello@josesmo.com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br/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919-753-6779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br/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​440 Chapel Drive, Durham, NC, 27708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Durham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NC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27708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5"/>
              </w:numPr>
              <w:pBdr>
                <w:top w:val="single" w:sz="8" w:space="20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240" w:right="0" w:hanging="232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www.josesmo.com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400" w:line="300" w:lineRule="atLeast"/>
              <w:ind w:left="240" w:right="0" w:hanging="232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https://www.linkedin.com/in/jose-san-martin-454471144/</w:t>
            </w:r>
          </w:p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  <w:t>Skills</w:t>
            </w:r>
          </w:p>
          <w:p>
            <w:pPr>
              <w:pStyle w:val="divdocumentulli"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240" w:right="0" w:hanging="232"/>
              <w:jc w:val="left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Data Analysis Scripting Languages (R &amp; Python)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32"/>
              <w:jc w:val="left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Object Oriented Programming (Java &amp; Python)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32"/>
              <w:jc w:val="left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Back End Development (Docker &amp; Kubernetes)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32"/>
              <w:jc w:val="left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Protocol (GRpC &amp; Protobuf)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240" w:right="0" w:hanging="232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Web Development (Express, Node.js, Javascript, HTML, CSS)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240" w:right="0" w:hanging="232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Database (MySQL and SQLite3)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240" w:right="0" w:hanging="232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Linux and Linux Virtual Machine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400" w:line="300" w:lineRule="atLeast"/>
              <w:ind w:left="240" w:right="0" w:hanging="232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Vagrant</w:t>
            </w:r>
          </w:p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  <w:t>Education</w:t>
            </w: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Expected in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05/2020</w:t>
            </w: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Duke University</w:t>
            </w: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Durham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NC</w:t>
            </w: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B.S.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Computer Science and Statistical Science</w:t>
            </w: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Cumulative GPA</w:t>
            </w:r>
            <w:r>
              <w:rPr>
                <w:rStyle w:val="strong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3.6/4.0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Relevant Courses</w:t>
            </w:r>
            <w:r>
              <w:rPr>
                <w:rStyle w:val="strong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Statistical Computing, Computer Architecture, Data Structures &amp; Algorithms, Elements of Machine Learning, Software Implementation &amp; Design, Delivering Software, Mobile Application Development, Graduate Level Machine Learning, Operating Systems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Member of Duke Undergraduate Machine Learning &amp; Mi Gente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40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Recipient of the David M. Rubenstein Scholarship</w:t>
            </w:r>
          </w:p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  <w:t>Certifications</w:t>
            </w:r>
          </w:p>
          <w:p>
            <w:pPr>
              <w:pStyle w:val="divdocumentulli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 w:line="300" w:lineRule="atLeast"/>
              <w:ind w:left="240" w:right="0" w:hanging="232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Web Development BootCamp - Udemy</w:t>
            </w:r>
          </w:p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  <w:t>Extracurriculars</w:t>
            </w:r>
          </w:p>
          <w:p>
            <w:pPr>
              <w:pStyle w:val="divdocumentulli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240" w:right="0" w:hanging="232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Director of Operations &amp; Website Manager - Duke Undergraduate Machine Learning</w:t>
            </w:r>
          </w:p>
          <w:p>
            <w:pPr>
              <w:pStyle w:val="divdocumentulli"/>
              <w:numPr>
                <w:ilvl w:val="0"/>
                <w:numId w:val="10"/>
              </w:numPr>
              <w:spacing w:before="0" w:after="0" w:line="300" w:lineRule="atLeast"/>
              <w:ind w:left="240" w:right="0" w:hanging="232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Peer Preceptor - David M. Rubenstein Scholarship</w:t>
            </w:r>
          </w:p>
          <w:p>
            <w:pPr>
              <w:pStyle w:val="divdocumentulli"/>
              <w:numPr>
                <w:ilvl w:val="0"/>
                <w:numId w:val="10"/>
              </w:numPr>
              <w:spacing w:before="0" w:after="400" w:line="300" w:lineRule="atLeast"/>
              <w:ind w:left="240" w:right="0" w:hanging="232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Linear Algebra Teacher Assistant - Duke Math Department</w:t>
            </w:r>
          </w:p>
        </w:tc>
        <w:tc>
          <w:tcPr>
            <w:tcW w:w="300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rightbox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00" w:lineRule="atLeast"/>
              <w:ind w:left="0" w:right="0"/>
              <w:rPr>
                <w:rStyle w:val="rightbox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  <w:tr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val="7350"/>
        </w:trPr>
        <w:tc>
          <w:tcPr>
            <w:tcW w:w="2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</w:tcPr>
          <w:p/>
        </w:tc>
        <w:tc>
          <w:tcPr>
            <w:tcW w:w="66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</w:tcPr>
          <w:p/>
        </w:tc>
        <w:tc>
          <w:tcPr>
            <w:tcW w:w="3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</w:tcPr>
          <w:p/>
        </w:tc>
        <w:tc>
          <w:tcPr>
            <w:tcW w:w="3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5F5F5"/>
          </w:tcPr>
          <w:p/>
        </w:tc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5F5F5"/>
          </w:tcPr>
          <w:p/>
        </w:tc>
        <w:tc>
          <w:tcPr>
            <w:tcW w:w="3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5F5F5"/>
          </w:tcPr>
          <w:p/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" w:lineRule="atLeast"/>
        <w:ind w:left="0" w:right="0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360" w:right="360" w:bottom="360" w:left="36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firstsection">
    <w:name w:val="div_document_div_firstsection"/>
    <w:basedOn w:val="Normal"/>
    <w:pPr>
      <w:pBdr>
        <w:bottom w:val="none" w:sz="0" w:space="0" w:color="auto"/>
      </w:pBdr>
    </w:pPr>
  </w:style>
  <w:style w:type="character" w:customStyle="1" w:styleId="divdocumentdivPARAGRAPHNAME">
    <w:name w:val="div_document_div_PARAGRAPH_NAME"/>
    <w:basedOn w:val="DefaultParagraphFont"/>
    <w:rPr>
      <w:color w:val="FFFFFF"/>
      <w:bdr w:val="none" w:sz="0" w:space="0" w:color="auto"/>
      <w:shd w:val="clear" w:color="auto" w:fill="3C5769"/>
    </w:rPr>
  </w:style>
  <w:style w:type="paragraph" w:customStyle="1" w:styleId="divname">
    <w:name w:val="div_name"/>
    <w:basedOn w:val="div"/>
    <w:pPr>
      <w:spacing w:line="720" w:lineRule="atLeast"/>
    </w:pPr>
    <w:rPr>
      <w:sz w:val="52"/>
      <w:szCs w:val="52"/>
    </w:rPr>
  </w:style>
  <w:style w:type="paragraph" w:customStyle="1" w:styleId="monogram">
    <w:name w:val="monogram"/>
    <w:basedOn w:val="Normal"/>
    <w:pPr>
      <w:pBdr>
        <w:top w:val="none" w:sz="0" w:space="20" w:color="auto"/>
      </w:pBdr>
      <w:jc w:val="center"/>
    </w:pPr>
    <w:rPr>
      <w:rFonts w:ascii="Palatino Linotype" w:eastAsia="Palatino Linotype" w:hAnsi="Palatino Linotype" w:cs="Palatino Linotype"/>
      <w:i w:val="0"/>
      <w:iCs w:val="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nametable">
    <w:name w:val="nametable"/>
    <w:basedOn w:val="TableNormal"/>
    <w:tblPr/>
  </w:style>
  <w:style w:type="character" w:customStyle="1" w:styleId="leftboxleftpaddingcell">
    <w:name w:val="leftboxleftpaddingcell"/>
    <w:basedOn w:val="DefaultParagraphFont"/>
  </w:style>
  <w:style w:type="paragraph" w:customStyle="1" w:styleId="leftboxleftpaddingcellParagraph">
    <w:name w:val="leftboxleftpaddingcell Paragraph"/>
    <w:basedOn w:val="Normal"/>
  </w:style>
  <w:style w:type="character" w:customStyle="1" w:styleId="left-box">
    <w:name w:val="left-box"/>
    <w:basedOn w:val="DefaultParagraphFont"/>
  </w:style>
  <w:style w:type="paragraph" w:customStyle="1" w:styleId="divdocumentsection">
    <w:name w:val="div_document_section"/>
    <w:basedOn w:val="Normal"/>
    <w:pPr>
      <w:pBdr>
        <w:top w:val="none" w:sz="0" w:space="20" w:color="auto"/>
      </w:pBdr>
    </w:pPr>
  </w:style>
  <w:style w:type="paragraph" w:customStyle="1" w:styleId="divdocumentleft-boxheading">
    <w:name w:val="div_document_left-box_heading"/>
    <w:basedOn w:val="Normal"/>
    <w:pPr>
      <w:pBdr>
        <w:top w:val="single" w:sz="8" w:space="0" w:color="C4C4C4"/>
      </w:pBdr>
    </w:pPr>
  </w:style>
  <w:style w:type="paragraph" w:customStyle="1" w:styleId="divdocumentdivsectiontitle">
    <w:name w:val="div_document_div_sectiontitle"/>
    <w:basedOn w:val="Normal"/>
    <w:pPr>
      <w:spacing w:line="340" w:lineRule="atLeast"/>
    </w:pPr>
    <w:rPr>
      <w:sz w:val="24"/>
      <w:szCs w:val="24"/>
    </w:rPr>
  </w:style>
  <w:style w:type="paragraph" w:customStyle="1" w:styleId="divdocumentdivparagraph">
    <w:name w:val="div_document_div_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paragraph" w:customStyle="1" w:styleId="paddedline">
    <w:name w:val="paddedline"/>
    <w:basedOn w:val="Normal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2" w:color="auto"/>
        <w:bottom w:val="none" w:sz="0" w:space="0" w:color="auto"/>
        <w:right w:val="none" w:sz="0" w:space="0" w:color="auto"/>
      </w:pBdr>
    </w:p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rightboxpaddingcell">
    <w:name w:val="rightboxpaddingcell"/>
    <w:basedOn w:val="DefaultParagraphFont"/>
    <w:rPr>
      <w:shd w:val="clear" w:color="auto" w:fill="F5F5F5"/>
    </w:rPr>
  </w:style>
  <w:style w:type="character" w:customStyle="1" w:styleId="right-box">
    <w:name w:val="right-box"/>
    <w:basedOn w:val="DefaultParagraphFont"/>
    <w:rPr>
      <w:shd w:val="clear" w:color="auto" w:fill="F5F5F5"/>
    </w:rPr>
  </w:style>
  <w:style w:type="paragraph" w:customStyle="1" w:styleId="divaddress">
    <w:name w:val="div_address"/>
    <w:basedOn w:val="div"/>
    <w:pPr>
      <w:spacing w:line="300" w:lineRule="atLeast"/>
    </w:pPr>
    <w:rPr>
      <w:sz w:val="20"/>
      <w:szCs w:val="20"/>
    </w:rPr>
  </w:style>
  <w:style w:type="paragraph" w:customStyle="1" w:styleId="divdocumentright-boxsectionSECTIONALNK">
    <w:name w:val="div_document_right-box_section_SECTION_ALNK"/>
    <w:basedOn w:val="Normal"/>
    <w:pPr>
      <w:pBdr>
        <w:top w:val="single" w:sz="8" w:space="0" w:color="C4C4C4"/>
      </w:pBdr>
    </w:pPr>
  </w:style>
  <w:style w:type="paragraph" w:customStyle="1" w:styleId="divdocumentright-boxheading">
    <w:name w:val="div_document_right-box_heading"/>
    <w:basedOn w:val="Normal"/>
    <w:pPr>
      <w:pBdr>
        <w:top w:val="single" w:sz="8" w:space="0" w:color="C4C4C4"/>
      </w:pBdr>
    </w:p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rightboxpaddingcellParagraph">
    <w:name w:val="rightboxpaddingcell Paragraph"/>
    <w:basedOn w:val="Normal"/>
    <w:pPr>
      <w:shd w:val="clear" w:color="auto" w:fill="F5F5F5"/>
    </w:pPr>
    <w:rPr>
      <w:shd w:val="clear" w:color="auto" w:fill="F5F5F5"/>
    </w:rPr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JoséSan Martin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TDYAAB+LCAAAAAAABAAVmrWyrFoURT+IALfgBbjTuGW4u/P179y4q+jeMNeaYxTN0SQiIjBCIijHohgmijTLCByD0jxP4BQuvsHEC78IAcRySYon/TCTGjgH2G+iED0N+RjO2oMIoV9QdLCshivjwHuQaZWJw/j7Qis8I0kmvQ6j4QxwRQ9cpz96H4NqcWSROp1YvVoOPTZ+BjreKNiJcAI3ZfcZS/xfwXThDWpHAVfblbN7sRPUPBPROr3y+CV</vt:lpwstr>
  </property>
  <property fmtid="{D5CDD505-2E9C-101B-9397-08002B2CF9AE}" pid="3" name="x1ye=1">
    <vt:lpwstr>xpSjIHOs00EQusvmBBRjBzZaWhgNPwJ4jW+1HdSg9IlbdcqmnO4ogT1kWnBexQGqrwmcD1kxMCSCr0KItESoVnr52rqtoycA8grpv2BCTSSxopD2xFwz7KLHDoCJGBCV4eR44TQTvbUFzOja3+tmmRDHUQh1uYWnKYe/wIzipHKdhlNTwJtP6j8Q8PwpB0lfKi/VlIth7iSl9YFunqO4XxP7OqNss41NR4T6imMXHLMFNOUpgrOp6ARYC+hOslm</vt:lpwstr>
  </property>
  <property fmtid="{D5CDD505-2E9C-101B-9397-08002B2CF9AE}" pid="4" name="x1ye=10">
    <vt:lpwstr>ju2Crul2Hb4+dH5fcekloq0nKCucrzVElaFqCXjgGDBaMQ7jpo1ti43FsYhR6yMdrTGUShfHt/XPLOjqqoJaQEnGacL4bP/axKhGfYAskKcjIHYz2jz5xuxdU2hXzF5x6VCe/RJ8eKpSXI2tQ6Ja/9xUjfZoP7u7i4/DVsX/1g8Wtl1Gukd692CJejy/iQ/IvYoh2dbBrh8uK4eSEyEWLdKTAObeXv7xc3IT5UvodZqZZLx7G5TDPSmzoZcTFA0</vt:lpwstr>
  </property>
  <property fmtid="{D5CDD505-2E9C-101B-9397-08002B2CF9AE}" pid="5" name="x1ye=11">
    <vt:lpwstr>UxDXQ6Vpz9zP+5vfxTbyPWZmQu5IYzCu43qZ77G/AKAu2J9qrVotFl9XJlPAA9Mit1XTdzPc6XPKT8BYJTVp7uZ87Nl9KnqASJ1iSqzHLnXYS+WFWAsa7mC0xUmry1B9y/ex6LAo74PB2KNTFMlrTesRaDQKykrf6zZ9uJX2fpMMqgq//wac6XlDIoGlmThTU3cU8gLy8iOYpSYM6Or+3FG1QbC43UCR7Kzdirsyp2f6lVMEvglELdEHDcBRtcA</vt:lpwstr>
  </property>
  <property fmtid="{D5CDD505-2E9C-101B-9397-08002B2CF9AE}" pid="6" name="x1ye=12">
    <vt:lpwstr>gaIrf5CyVF9XYDmhrSr8TkpTdNJXNLp6WbYy6VgZ8fgJx9ItYcEDgua5tfun04MkoJtnY5hbuYdCLMITxazDuaFZmzttAz8UqAyljgzgQnHj664MnWckNCYkIpPZYAifZCbl2/EJ37pUxqQ2C7xo0v+8l1mqTRQerYPwYcZ55EDTjfu7F1geBQb/lHc4uTLeWIFATAlcTv5x3ldmcn6sT8A9OCYVYKHtoIjGIEbTMgC+U8yM+4VU21+VrPHmHsl</vt:lpwstr>
  </property>
  <property fmtid="{D5CDD505-2E9C-101B-9397-08002B2CF9AE}" pid="7" name="x1ye=13">
    <vt:lpwstr>FdsFFKAmVL5Fxg1I7CQy+fqIe6NxWkB2CwYtr5zfXqxZMZ5Qduh+Rn+Npi6vL6bEF2N7yhIhrlQHmzH1x59koPOPlJrUSJ2WUegZ/ESl1qFh6MViHDCVjyNzqDiZhteEkpcf9Mqvd/94/aINkroxktiJeGVQ+SdaY0RVF9xuDwwAHzx9z5ZETjOe1IPWRFItaO/GIB/vg2XL38vX0XVIQNKVdM6iTRdc9OJC39I+I/QfPxmfH+HLXW7xpUiLNQp</vt:lpwstr>
  </property>
  <property fmtid="{D5CDD505-2E9C-101B-9397-08002B2CF9AE}" pid="8" name="x1ye=14">
    <vt:lpwstr>KulXBb7Iac22cDvUynSS6DKOVa7Wj8+AnooRFJedSPhOuFyj+kYIMjmbHZOXtOJAVE7T5O2F6F5l8XFA7wj9cLHaAgD5zTNptWF0IvhyQELRP44mwvqaC3+R31JOO0xViEdI8IxSiEJMMazUh5Ym8TufZ64UE+54XRn2dw1anMxAjubtYirBezXktqIBAtMVjEL6Vb0mpWG0k5xXPNiznruLrgSS3n4fMDt9s/wQ+RPrAQQx6+6SG3cIzznHWZ2</vt:lpwstr>
  </property>
  <property fmtid="{D5CDD505-2E9C-101B-9397-08002B2CF9AE}" pid="9" name="x1ye=15">
    <vt:lpwstr>YpVQgZWVukEws0ELR1uoElP1+ZPOJDZpLY5JJvd7jclo3nBKJKpP85JpgdTClXigc1FK4nUuMr7XLwQ/ig5r268SWixlGIUq836jhgbMKcKns2nuYHTHo35NixyAxQolqS1/4Vaqv7IkJqnX+AJ+eQgUzJwp4QyCF0TKVSE/DHVzt+R5QGr/lBQ970tYrjf8ilN3cp/6aEdll2UkUTlb9FYSAjh5u9rwfAlYlmUfe8h42oRASXcVz+rnRnujk79</vt:lpwstr>
  </property>
  <property fmtid="{D5CDD505-2E9C-101B-9397-08002B2CF9AE}" pid="10" name="x1ye=16">
    <vt:lpwstr>kJVQdLcOMZ6gltSlzwWmG8KBSmxHXJNaOcVJFNqrtdEY5sRz5CCKiRN5XCgTCXsgTwtuBIg/SgpZbNoz/s4fIyCOYpBPbC1zNZDDZJqbloIEYPtWLiXHC29vWXnxth9W/hKQmBwqjTb/nnS/VqLO1wIiNnUsDdPGqGjSsOBMygSCUl9KXbe3MT9FkuW/zXVPPvonC2KIYTCE3Y4kEfbsoQGlEmP+oGmt37FUeX+FGBwoXIMRAEGPAYmshLVDS7j</vt:lpwstr>
  </property>
  <property fmtid="{D5CDD505-2E9C-101B-9397-08002B2CF9AE}" pid="11" name="x1ye=17">
    <vt:lpwstr>adnU891xMwg067HixXsGQgNU/lb4/RwROUpjjmuthehqMaSf44DEnduLx5UGYbEWHQW6Xi6UTq9wnszzJi/A7vamJ7h3sXwW3XPL7Zpv/FiA8/9wel/BarQTMGI2p/WsWSw6aRs6wdU98bdmO8Egh+3lY30S2NfPHJ1mk8Y8uCSj85QxoxJsRZmUOw53o4XzEJzBKVfx+OqJCnzOM8Q0rkX+BImEDmFaoMpk6ORKlEnvlV/lq9qf7NYAZbh9OTv</vt:lpwstr>
  </property>
  <property fmtid="{D5CDD505-2E9C-101B-9397-08002B2CF9AE}" pid="12" name="x1ye=18">
    <vt:lpwstr>2cDTy+NGRsXOd5ManYNOCOwF8znE4AgydUH695cYYH7EdUv+BvYGQOGQalujRQYzuIsWUG+M0OfpiDRR+UOvFvYQCfWXkqDO8u/nDcoV1InjEeBaSQlMOu6pXR/va9xZ0w4LSjHz1WOeK/ctVk/xHPDxMhptsSItAlDdDOkfqWeCcKFEoKJnCyoCWxx5A7NNdTyCwpmWA3FsJPZpghZSabufMm+Qyfb1zVtswuW+yiHhwSNq1zAEr3+718dIyVN</vt:lpwstr>
  </property>
  <property fmtid="{D5CDD505-2E9C-101B-9397-08002B2CF9AE}" pid="13" name="x1ye=19">
    <vt:lpwstr>J/CCkrXy3jnpDECCc4opl/OD8Xg4y8rbemX/nSxzY3u2IpSyzQWKRqiiMThR68jmjnqo5EjAEh0CUujKOUVZAwpvPA3+aPp31kcbkMDdxn/tWshjm1RCxtP40MucBkyG/6yvwLANkC1RLAu/DJYDuM4Ek/xFQYny1Ofh8KV3SJnARO/ExIAXGWdo5S5WlX1SVwRdu2M+WU+htyKTLd3F4kmVmrix4ZbN37ivXmZhZFkYfDbWpjh2layJExi4S5e</vt:lpwstr>
  </property>
  <property fmtid="{D5CDD505-2E9C-101B-9397-08002B2CF9AE}" pid="14" name="x1ye=2">
    <vt:lpwstr>yfcXk2TulQWWxxUqZPF+yrTuOqFX8N49K5sjjJh1Xu4QnHOW9tSiO9EDR+u/NJ6e0wymxEyU/qZQTgxHVmJ/n8CMy1mH3QjaM5sn3jVkD5QeaE/5KMRZG61GpQ0wOcl7cPWBTTRPZCmMBjtZ21513CsacYFCgviMZVssKHDW9rmZyrSc3Ej6W2RJ8UziIUEVetzlAI6ySWVoKCUdKdV/iwOBzharhBRReFQupEsTGIwYLap8qEOj4aWYigwmB3Y</vt:lpwstr>
  </property>
  <property fmtid="{D5CDD505-2E9C-101B-9397-08002B2CF9AE}" pid="15" name="x1ye=20">
    <vt:lpwstr>Chcn52uqeV8UEnk0kJqiCP9R/8wfQLu4EzZRzdCcyEc55ulXlt4FT5bqQ6VP8B+Sw0LwG5o3gKjdk4lCdE8I/GzVFVklfjOYeILXCEJGyH/RUZKiDQmorGORPUKc7jG7ZWWHhD0xR8Q/w63zllFjgnnzSVBGp6l6tlh7apQXHm3liVYGvYmhPL6MVFAMjbO5o7nYAzJ1BW73C11R3QHT6vsQI6z6uTpRRAT/8MKHi03GIeZPgfx9s4JZ155EUk6</vt:lpwstr>
  </property>
  <property fmtid="{D5CDD505-2E9C-101B-9397-08002B2CF9AE}" pid="16" name="x1ye=21">
    <vt:lpwstr>iZkbRTP50oxiF/ivNtfpo+GHYv/vAUn9zuPmGqbdA6LHEeLVkN1CvuUmRRTIbLOEzTaDK38fUjS3joBjVvrsYCT1vkC0X5RhJA9nMz4IZyMnUvdQpXYZL5redIQAZPwHFosAETiVPf6czDWhjHh7SZYNTTG8n3SyBEoGDd9RfTLpi/m48vG+jbQz0iw6xrJH1FDPotqYVEZD4isef5ytOHQNgagmnte2AHOZrX34O49bZ5uEk8PDcNyFxUtVj0P</vt:lpwstr>
  </property>
  <property fmtid="{D5CDD505-2E9C-101B-9397-08002B2CF9AE}" pid="17" name="x1ye=22">
    <vt:lpwstr>aVqqRKaBe08o3SRULXdHgyyS6owfeelhrnoSIi1ZUMU16N6wRIzFqhanPFOzUz5k6Ut8rd4tYGUHMQRWj0L4nmeqpeE/qZq0ZgWXmP0yoNBvVtqC3VCIQ4UxNNcKuaUHyby5BA+gs3fvxZZoAZDOdJHBvbdLC2RdqAT+svJKnIXH5Kzs+3XOeb11SU5mgCd9S8Rn3Iebknhjq3Q8HiylBrllyuLwbhZZyhR/UpbXp7I6MWHkG4f1jtaGFbSyMxq</vt:lpwstr>
  </property>
  <property fmtid="{D5CDD505-2E9C-101B-9397-08002B2CF9AE}" pid="18" name="x1ye=23">
    <vt:lpwstr>VKNuxKlTDm+GfYT5jxVtaWydiLAkllclR1rZ9DX47VeZuVsphLbOuKRyddwMEomZORPov82b4/UfmMOp6ehyMXm/QosguFq/DD0WnntGz5aFk+fY7dva5rCHFx4QeviY4LOE/0ROHeDursYZSB0X01OaiojcDVg5x14XUqolpLXnHsHvl0We0YlcPi3gZCQO/lVsbdbqklBs6dr3D9+v4apq4BUmoxeBoW8+z4qUaPmGjW8YKgFhqVAbZv0j6s+</vt:lpwstr>
  </property>
  <property fmtid="{D5CDD505-2E9C-101B-9397-08002B2CF9AE}" pid="19" name="x1ye=24">
    <vt:lpwstr>mfmrmnW6Jm+JFVZbr14y/V8D/DAigKqH/hDCu1SlaPWSZ4XbSyJpZgE367PZ1lH1ryHuu0u+lmlM52j3TESqeOECTE3UG1i+8s/58uEocSxjQsiCRODwrgwI5bWId7D6BACV//BhXn7zGBXka9mv7rBW8+3VIyAzhmIHjIzVGN8au4lYLMpDJcfnHPwZRCOwQ2X7ZEDdmj/SCI1Pwus4JepXgoG4mzIVodJhrRQWqpYiY0B0EKcU/VJcuWS7TAf</vt:lpwstr>
  </property>
  <property fmtid="{D5CDD505-2E9C-101B-9397-08002B2CF9AE}" pid="20" name="x1ye=25">
    <vt:lpwstr>YxR8851G1AzZ8axSSGn25HzUVwY57fPuS2ameyWXj/UQejYBWalIRpLOaCsH4b1ninX3Iv07qkdiWMenSqsz8IytMP3+yONHQMv6p35SObJGArOS44uHECKpKWn4Bmy/SWOIm8rAnRHKPO1XyAm2d0+fav0CnvVKLraFxFuJ92JbmxFcJZGcP12vGFeaPVfqYZjXa0rJiR6a1W4tZ4Pas1Xvlj8oLLDwdohRYgRFpcWG8bQh/roKAHvKUbd96gN</vt:lpwstr>
  </property>
  <property fmtid="{D5CDD505-2E9C-101B-9397-08002B2CF9AE}" pid="21" name="x1ye=26">
    <vt:lpwstr>/F5dxIiETfm8qtXM2FHUrK2YD+JEvGoG62SoEAuIATJaVF2fdaSP74OV9GPSBk4T0+9Jt/DLkYJUa9lmrxoJNHx93DQqgWvdBzCFBTIKv6syc2VL42hgeIVd++AWJw9t9w3hi9PoZrRvvbzVjYQ+8VmA9T8R4f+oPDsJOBqTi03q6DqU9xWOwY7SXRPToiR4kkZbOc+QrRa4B5hjZvpl8V5oFf2Til8rVmQFiNMfR4Z4r+xjJmmH6Eyky0rxu/6</vt:lpwstr>
  </property>
  <property fmtid="{D5CDD505-2E9C-101B-9397-08002B2CF9AE}" pid="22" name="x1ye=27">
    <vt:lpwstr>1sDiJLV1Y6LHgORCDlihk0Lx4kf0IwDdJXAU1/2gwJX1r53WPIFzE9qf2Hs1tzRo6ULMb8a0MaRA2Oo8JxPBSv74DaRsmfynHZZktXGvX8mlMUiL66FQaWrbfwBx0QOov4x72wQibMO9MHrsmpjeVH3OyhtDnqkIV3/0Mf58x2yNOGLLCYqluKmV1Cj9N8G7LEg21qgA4EK7OnM7W/7OeZ+7iQBqYkakhNfZj4PbVQ3xXBZ8XGmVq0mCKr9sr0+</vt:lpwstr>
  </property>
  <property fmtid="{D5CDD505-2E9C-101B-9397-08002B2CF9AE}" pid="23" name="x1ye=28">
    <vt:lpwstr>V3Ii74WoyDJyv55kTXpT7UlysN6D3qARJ2aTFjm30lPYKiBqrEroJ+CSFWO1fDBGulB4c4XNACMIOR+E5JqgiPVn78jSsRcMObtrBpJO1Wd/ORHX9M83SE5WXjDCPnEhGMnCY/cM07E4s348e4GZ+Zd4Xq8+J9qS2D9XNYCko4lLorttiKQXJoUfXLjo69b0t96Qp3oPUiU1JT29Blh6DWp/8pGsyvOhol1kXvHr73dudLQZFjjD/2x3+Ds500L</vt:lpwstr>
  </property>
  <property fmtid="{D5CDD505-2E9C-101B-9397-08002B2CF9AE}" pid="24" name="x1ye=29">
    <vt:lpwstr>+97D75TNXXgoMTIAPH/v638jnwo8PC7Tcu9HYM07YwZfsIUYT9/dQ/ra49A3NfRKLScE5iA/cQTkxCaexvBqPglBuNzBABxt5I7aK9FIX0tq8b86TPhtbc0BEQTAV4mG7qAruGGC7JIydL47kE3bh4yF3QL7aFXFzue6FW2qtV5i4ZcRkR7U6Rv9JKyJUzvl8eAEmqbtvGR5Z0gbwyQCu5sO3pM3sIJSZvBkbO5jcG0RgiOm5dtTPAgQTOpnu2D</vt:lpwstr>
  </property>
  <property fmtid="{D5CDD505-2E9C-101B-9397-08002B2CF9AE}" pid="25" name="x1ye=3">
    <vt:lpwstr>X1Rh2RZI9gY0gEcaxv+xulrLrACzjOFOV/zqzgfucky+PwoYEaTCVN1AaGcHZx7Q6Ioc1nwmtTiVwCIP4Xt/KvRGVw4cMXl5sr4yrJt74Fz8nHz6bvnC8XlrSOtw98IIioHvEf1xVtTaFXlb4NP640tsnw/M0C7lt0/euUnRDsj+mmqx2h4akTfycomRzYBr0dcyQSIkoT07SwK0AOQ0alwLXVhibVPZsdzKRbT7Bc7bO4w/mRrW7f+/ICtnzZA</vt:lpwstr>
  </property>
  <property fmtid="{D5CDD505-2E9C-101B-9397-08002B2CF9AE}" pid="26" name="x1ye=30">
    <vt:lpwstr>HdmTcAAO7QE+YjCXNLgCVHLuQJu+ceGFUPIhAKO6t6702G0d1qkJdRtVqfGXaTxpWgGX2LYMujFRqb+8oOyWDlOdI4V0J5nHmsh9NB9meqz5GLQq0koVTIv9v4ic2EWmiBFHymz6Br+UfmzaHvsShYjao8n6zVBztjXTiDFNcfw4Vl36Z1fS8L/zfytZ3mf9YCDCbuyjXNc4nrhoXA4KVW5jRCxKFJSEj08MqlsYuZ4N1P/R2yyFVby6pDpjjfX</vt:lpwstr>
  </property>
  <property fmtid="{D5CDD505-2E9C-101B-9397-08002B2CF9AE}" pid="27" name="x1ye=31">
    <vt:lpwstr>ryOC/uOcghpX954/9MNywrCPqV+VFFpG2CZnQN4vq+QxUz2DNBG73WhtN5Ab7D7YsynBCSA6FVd1cwP4eM36dDSpQ6bf4giLYj19wCjXy/GNvSo6IUKFZrIe33jEq9iMvtJbHGEah9YV3FtURnQHLliTMXHIdM1zH0ay6uoX/nVL9MMc8vbDWWDfQpdnx3wiydp9MOpyPyIAAIXAUcsEAQAwv4x+F8gaIRcS9hkemj5Ne8ODTddaFqvNZuqNE+y</vt:lpwstr>
  </property>
  <property fmtid="{D5CDD505-2E9C-101B-9397-08002B2CF9AE}" pid="28" name="x1ye=32">
    <vt:lpwstr>x13Fk9vPhNfNNiusbsX4b86drzB2n8B5VvfRGoSHbwL82KRl2pDz/lnkbUYt66xf3oaZKqmGHEzIRDrynejEJ6RtA5zt24L49PJD6AxzLprZ2PxYucvAN7QK7bLbhywfL3SjBfcEbh04dlfQpY3zJPqw01bNQkFPj8CH2XRTzQnbdxQKB2hj4IESr3p4rJKrhYULGo33cUoRT21qseY/otxAKMjuZjDOaYt+r/BbVR9ydrgiaKKkTgBbTgORt+5</vt:lpwstr>
  </property>
  <property fmtid="{D5CDD505-2E9C-101B-9397-08002B2CF9AE}" pid="29" name="x1ye=33">
    <vt:lpwstr>MhChEyEURoh/qYkcUmsm14NWS68nhg+Ik9LVfVB0dlvSdO4pght8sq1vg0c+KskIqkUtZfzO+YJ9EDFYKisPE5Pee9MqzT+JgjlH2pUJRs2J7xcAHQvTQNuu1DqozJMu1UgbzU+AmBzy7EOUc/VupaZ8ApWfO0oNQ+SQCzB9JlIm577dMGL+gkFwGHunOBik9BrZIoRPYJvk5MzIqruhw3ofwo/KBRY+eXBGuSP2hH5L5HVW+akfRCK6oAz+IqL</vt:lpwstr>
  </property>
  <property fmtid="{D5CDD505-2E9C-101B-9397-08002B2CF9AE}" pid="30" name="x1ye=34">
    <vt:lpwstr>tUI8z1XfljDrci0XbDTyWIdSgjtujFvzXzb2GNXyNwMY9la1PqX2h0a75pxpC4AYc/9jehp+zfQu48qp4W2bPgkWYmpioR/F7PGCg2TXpZwsvpmKPSUOZE0uewBpbL0LhglGl8lzmxY2du6kH5pu5yT/xnrzrsictCXwmXGqMAHTDo57bXTb5Dd15Q2BCrJRfgKyyNr6ryclxxRRMe59NA6GrYB7DYgo8QoKaAiztRKhrXt8vlgHwS5tfHBOzat</vt:lpwstr>
  </property>
  <property fmtid="{D5CDD505-2E9C-101B-9397-08002B2CF9AE}" pid="31" name="x1ye=35">
    <vt:lpwstr>6LxFO+8J5tWrlRm6YFI9IHpwqpBW0d4qQ3pzywz4WI62wtrZUiW34u379wb3TiXFLn0XKBXOT/p8GzB0l4qcRHMmLqQ6WEbHR6TGAq1gSYQ+rOqqOSPhRl6tbzpnwwxBrxVEUuo8HiejI/2yeYS0udHJHS3d/MHHt5Pgj4+WK8NZ0tgg7EYw+K0M8LfMFh/zYTNXGBXOh/+GuT9oxTjWTtkMUaR5Qo4iMXxOTAtIRrOUL5H1vi3YEljPom9swFJ</vt:lpwstr>
  </property>
  <property fmtid="{D5CDD505-2E9C-101B-9397-08002B2CF9AE}" pid="32" name="x1ye=36">
    <vt:lpwstr>HrJc3DsxRjXZrF3V6vpEitLfXjcwAzIrDoKwuMF6MyOcyr4vHY8ZCGHGG/lyWf1hfw2tkeTOhr8qtb83Ac64EnC8JaOVpUaJPQPeiTCZFss/8Ld40NJ2pRcs6Rj7uM3y8aPnAXk3pun5A6w9qsVRX8Zv+XUk5MkGes+Pru7CIl+jb35XKB4DS4ULBNHWZPcXkDGcKOovdbbXto5i+8A8UF5Ep87OKeP662PluiA8YgRWJRCKN7W1h3ubdGMwveW</vt:lpwstr>
  </property>
  <property fmtid="{D5CDD505-2E9C-101B-9397-08002B2CF9AE}" pid="33" name="x1ye=37">
    <vt:lpwstr>JmbieaODY7rwt5ApO+mNC38UdB1dqTpZa4CUB0ReTQ6ZOE0zGTAzt8CcAzMzNL/KjZPJ3ybY95e6bEU4oQCU29S7BT36lMi/AMhbm2DrfUL01zKoJWxoQlMHhctNGRJXlaet2lWiv2nLWXSIE/4YSczJVq3MWj736/Rxgr6M3efz7jtSwSjoEHLCr5YlLH18H1Yu3bvu/SQ0k8he/+jemRWSL8sr9Jc5SXCGfSYAr4paphX4UlwoecygDB/Z5JD</vt:lpwstr>
  </property>
  <property fmtid="{D5CDD505-2E9C-101B-9397-08002B2CF9AE}" pid="34" name="x1ye=38">
    <vt:lpwstr>iNWGzIuv3RDRcKjse1iA4mz8QrRY8PZgHjg8kUX2Z/5R7b+p80u3mmL4p2YOBBnETC98RXpXTiW5VOtuvX63xK0+AfFe2rLyVm36W0zlCcB9Wf+MaWvF3Q2y6/xQfGZEnoW/tFJJA5rj/8zMjHQDsHf6szsRqIm5sLnacLYX8FNfyO1qduOURl5VzS0PhBOq0MGT76BemuzU39+Vq4Jj7RHE7hHkjzG+2CzJ4M/FEw0yJng0xHdZm17h+OyCPOE</vt:lpwstr>
  </property>
  <property fmtid="{D5CDD505-2E9C-101B-9397-08002B2CF9AE}" pid="35" name="x1ye=39">
    <vt:lpwstr>p5kBfAGGkI7Ca/2y89bn7Z3SEb6Kxj0GxjbEnxI6TOcei7Uo2PPFpDGH3HDuEI/ncFf5Hf3J1Pe/I2vIyDuHG6C1U4kXAhMaHbMAqsUQCg6VHtUX6phvQN8slE1G0e+YDtOf+VbT8E8/+bJ+AtZPcVbBJAq0O5oivfsXkYUoQELVLksPwkrkDie+axWglEBENnxRlFfynqBq8bZKnB8dd7afV8w8/JypGmQC8OP+EqJwmDNoK61iCokVwoQ+wJP</vt:lpwstr>
  </property>
  <property fmtid="{D5CDD505-2E9C-101B-9397-08002B2CF9AE}" pid="36" name="x1ye=4">
    <vt:lpwstr>zTMWjyOPdZ03pXaOfxEYao85otur/nz7R8eX9hrhAyo+FCw81eKr3t6bmcdEU5D7xxg+aQ0Ilo7wk0x/v0mruvwXaGsx3L27cQkV7jQbfIJJRL3mOtPkVLBt3Z6XHmhAT+e39FKWLpSboAU/aLzTZkRA6rkikeIDo2Jt2gRM0kPYRkNzYNy8MfNZ37cvk+49OoCR6fsTahGFpv5W/OpnJeypsjdqFs1QtsOP7rX+hk9wyYxM4fpuc6/SWaCI4u2</vt:lpwstr>
  </property>
  <property fmtid="{D5CDD505-2E9C-101B-9397-08002B2CF9AE}" pid="37" name="x1ye=40">
    <vt:lpwstr>HSKwXIjwX7oBOLrngJaGACX+1rebrrdQuNTfrsI6gHlEXIlN5IOMJWs/V8UgF6Qf4RlBYuaRf5B3r9p4TrjnTXyC/ep2NI4nY56SAJTsir2iu1VtFuRY5BwPxiVXchZYJxAQB3nFMfxFrt5p+TNGo5RxAIdR3M8/UL40sSIctefmr/xx9jqwNGG+fimqxVzYifkeqY1BHyn8Nb1TbzQZ8hokbycYOkzJNSo7DGZtq88vi5t1/2ndtbPQS1USm+Z</vt:lpwstr>
  </property>
  <property fmtid="{D5CDD505-2E9C-101B-9397-08002B2CF9AE}" pid="38" name="x1ye=41">
    <vt:lpwstr>Bp0ggSMQMWv8RveEV/EkSFK51q7a2XrzTONYISO4jP0nkU7HcGHbcbapAPyealqtwqkQeC6k7O/WvzeIjjIsDvMZdEcZdWG2ofji/Qjvir55oasJUe+qg6FPhvRIRhdwtqzmiKZPtJqM9g92KtWqG1vc3ViYew9yJYuj2zFQzLqayRcaOBHDo+fpVAWY6o9RTUYRt4ebgEuCixiJhoN7WCaC34EGBQzYehtTAchwvVBs65QVVppyTlhHe5aI6dG</vt:lpwstr>
  </property>
  <property fmtid="{D5CDD505-2E9C-101B-9397-08002B2CF9AE}" pid="39" name="x1ye=42">
    <vt:lpwstr>UllHnVO7BljvYyK6g1DOw3w9/u2xLsLLkdPQ08fju3qq08PQ+wzUskF73dQhtP1xdWUrdnAd7fPeo40yZGr2KvnYnUvhw60AQir8F8r13w6+39poFh9LfICqvazjMo61Re6bv7c11/MFllulWnGXon5USS/Pkj0S7uKXKJksPceSWqaFCQTOnfsaxw6GBHXwO8tAqUeAb3xJf5xOddLcZUggDNrbL91qRA+rl8KRgy5kYYIeWTQ/z6gIaiPk6u9</vt:lpwstr>
  </property>
  <property fmtid="{D5CDD505-2E9C-101B-9397-08002B2CF9AE}" pid="40" name="x1ye=43">
    <vt:lpwstr>KgnfVz+kgHskU25SphgGVIp1YWxt5/4FLrSRIZeWmNuFmI/Fr8epR/S0zt3/ADnVPyVjc/NXes3UjpP2SH/sMIpNb0EvRI9sun4EvHPnMqjE/0C4p79sVq9Iu7Ecphn5kTcBwRRUX2WaNxf9a7sA05h3YBf5zgfOv092/z4s5IeSkeH9f+0CW+O+meg7IogfYux0yorh2zG7p3cJVkFoljWA/CxTUT8XYsHaaKgfpMnreE57Azu4Tq1eyVx6Msb</vt:lpwstr>
  </property>
  <property fmtid="{D5CDD505-2E9C-101B-9397-08002B2CF9AE}" pid="41" name="x1ye=44">
    <vt:lpwstr>TDJ7RNuxypXpEiMSaxPkDepuiTtSGRQFZwNhj/dsy5rEQj54TsNGGH/I6L6Mw7RFJB+vPUu3XFTlZNzoDC0vXrwA88ZdG05eirQf7MUPKdTrCDLcL4bsmTGYm0Wp3FBaPrEAEs2QiWREKFnj6Os9L9MLzEEK0rOsOVlbv8O/Sw332JqFmvQQRmSoj1YWu5TshZZs+8dskMY+wCnUtdncn5WX8ToiiH1MMhjk5674ADwhws/8EH2mIN3PKVQF8T/</vt:lpwstr>
  </property>
  <property fmtid="{D5CDD505-2E9C-101B-9397-08002B2CF9AE}" pid="42" name="x1ye=45">
    <vt:lpwstr>AA38nfldgx07DunegIaLBYC7sRElNUl+OPopT4RH9fOOoQNvJ3yUUphyCiPTvHd1sjdrt37BAwZOp10ScuASF3l6if4fV0FV/uXw/eKJaq57JGmPPEbld/73hGRSKNMbgJ4M20exSy+MMQSkrChGiVVC+3d3vOC4/UeTj3yuWhZJDLNFCTwEOMUDSM/9JE3jFdTs7sngirGTwMPak4D2md/oHtn8S9Pwp6e7eFs065uou2FNLu4PvT2WgDaUEgK</vt:lpwstr>
  </property>
  <property fmtid="{D5CDD505-2E9C-101B-9397-08002B2CF9AE}" pid="43" name="x1ye=46">
    <vt:lpwstr>BvlDA6/I+DinHT4G4gKi3NldsxLkF7DaAU9B+MfHsfGLh7F34Dg3g8p7au7+QxTFIZ36Z3isKPqjGFQo4/9RRoLrec7SGK0LxnTco5fHvLPyBWft87iwCGtIO6ZfirchsZDgJo/sXy8kw48yBs4zqYnf9mWYanscDm3f/uI4+Fu9EXDGFWoBSDskBAJtl//Cr3XBM7uy4puVwMjFOQhJflcGLR9Sh2meMImpG5o2gF2Wz9La2acX7ccSB4dU6v5</vt:lpwstr>
  </property>
  <property fmtid="{D5CDD505-2E9C-101B-9397-08002B2CF9AE}" pid="44" name="x1ye=47">
    <vt:lpwstr>6zXHunO2nMPAqlYXOTW4wbFIdoldZsbmOh4+MngF4iudhBesQ4NCamvuCT5VsNej0/R7xYNfc0DJpgk+bQYm5NKNiHnEbTfns0N/WeFjWUX6fdQBEalv9HDTVt4bIbxAgC7eSQyUhsVahVUaj1IR+0Oq5awDohX3lJNovBHZNdYw+HU88+nU89ZILUrak5E49s4IMBlzzG+mrxKmN9qUX/K/Uz99rT3r9A4B4vvnHIHLcjxcoCS+YvOXgMNJof1</vt:lpwstr>
  </property>
  <property fmtid="{D5CDD505-2E9C-101B-9397-08002B2CF9AE}" pid="45" name="x1ye=48">
    <vt:lpwstr>ayEqBLX25aR7Wttre6gBPO8VqNMz0nshnpHwS4/EsTVRB07+8NU0Vs9IIMKVer0pGh9sLctpwWGIqLBrFEsMTfYrcX/sonV33TBz+je0i2nMm25MTh/q18JIEXA00pSUNn0AzBeeCVl86x+e68AAhXM+5cYv7E6HWdoSePKmZZMc2TqGobeia8ZTah7Kdi/7EdliCtNns1GANgcqYu8ftpZgo38FcUrDFvQtmvZBPxLm9l4GGD5ryjOKutgrnNE</vt:lpwstr>
  </property>
  <property fmtid="{D5CDD505-2E9C-101B-9397-08002B2CF9AE}" pid="46" name="x1ye=49">
    <vt:lpwstr>8DfxZsuWyBkc8rTJp1bPStKHuA6EhqknkcFksbv9nXafBtqk1a1GxyJNJb6o5k6gFVQfpoFlKvdWmqslj4pwh5avtUxXw9iAbfu/ucNAYPblSzhy4WKA8PcvdIVv+Gtaci3/FAK1sTaS/hDBU0ixBamg1u83Ip8tAVD65e466mh4g893Nmy9KeF+2KbRc/geIeDp29Xq41ZKiFMjzyf1jgMLviUOOb73DvW53hPmoqN0wsE1srUzkH8BJECHFSG</vt:lpwstr>
  </property>
  <property fmtid="{D5CDD505-2E9C-101B-9397-08002B2CF9AE}" pid="47" name="x1ye=5">
    <vt:lpwstr>+ZAnAnbg7J/0p4vYhxgseYSRd/LWv5/x2JEiqtMc22cBI+djUkzRkpDPqERoukECr1N95x1FXBHMSgUolL3p1est7WMYdiP+uYj+vDXSGjqxyEXXq/mtN3tViGpMK+Hdqp+qvYybVGNmKZ/S+v7E47G+4gE2ZvuuOfjzuzVokHUM0TLZQDRWiEPzDH4eeQ9Z8/4RL2u+N5G0bCvF43s20gidSaIjGnNRfijNQyZ+HQQRfLI0WpjkvQwaJ7H1SFn</vt:lpwstr>
  </property>
  <property fmtid="{D5CDD505-2E9C-101B-9397-08002B2CF9AE}" pid="48" name="x1ye=50">
    <vt:lpwstr>CRS5VHU40fd8nAXBYhKcd/ItbD/Fd6SvWxdW46/SY6FtptpgX5HJqdu63rhP3GDKUMZCuyI7iCmLMl5OTpagBAPGKP6lJquzd6UoYVQHljodKpJEGUxFrOWhmZ6CVvmwi1jbpgJRCet1muIb4DQqpBpI/PgPiPBfL9BX5/IILj1I6CACNV+vDjRbNPPUzuaoibjJSWTn2lt69hB8s3pU6X8zOJkMlmm/5Z4mR16FNCPhsY8G2fkhAKPA6qtYswA</vt:lpwstr>
  </property>
  <property fmtid="{D5CDD505-2E9C-101B-9397-08002B2CF9AE}" pid="49" name="x1ye=51">
    <vt:lpwstr>69fcaxM9phSGf+yuNH7uO5Om0EQp46E4Lw98pJOszVmapqs1CAOlmxmJfiFI0W1CEuefEoSQwzQl5YJGQ6NPElRlZhrKujpwp9bJ2mRjxIiULWrEH9dzzf1306k8CgRjLxigbOZzYCsPspekTKMioNIOzzmlaLHQWhY0SVqXDVh31o6/KL2QZy7z3/ve47TvT6jR1NVDJd+Yv3B8poXu+CyQu96+16ohaRxs9a2FGj+ILpifI0pJORirggy/hST</vt:lpwstr>
  </property>
  <property fmtid="{D5CDD505-2E9C-101B-9397-08002B2CF9AE}" pid="50" name="x1ye=52">
    <vt:lpwstr>zJiQtk3jpXasOwshAgUGrXJ2yispfj3E/xr8y3lhkscwZ1mSEtOEtR+nYa5jzmb+dx6u7XKgeWTqqyb1LVri9UsgRFvw8kHrqxqudV/E+kFLWR4nIj07gXpgrj64t3K0ioJRGt+No3QiI47bQW5+farNbO0Cd/XDzfBsBCV63Z+9Wkgrwc1rTWHM6ouUHhm+h1uAYHq6GqHCDS521YJFMf/+pPmLce2avl318uCXa/J1/DQzIoxCJzFUrfZecpo</vt:lpwstr>
  </property>
  <property fmtid="{D5CDD505-2E9C-101B-9397-08002B2CF9AE}" pid="51" name="x1ye=53">
    <vt:lpwstr>Kbthu/jk9gTKp59tJtv0pADbcmVz/SekKdcdRAEH2An2NqBQ1Xr9YTHqk0bYRMA8JUxUuhp6LdQZ/ne41+Is/KMAdj9eGseMPQd+0x86zM/rjQRs089Ybbu1ZXs7q4DFDtbfd7fNGiQNc+wG6ppncw5cMxey81rdU13XGMwahdQ4s9896534NRkBq1VCrNP/v3k4tc0Y3DgSbO8wDxvkwTYKjPxHL3nGQwdgtEOPeiEoEi95cMQlYbGav7JCobK</vt:lpwstr>
  </property>
  <property fmtid="{D5CDD505-2E9C-101B-9397-08002B2CF9AE}" pid="52" name="x1ye=54">
    <vt:lpwstr>VMDeisPSwUNdGtqBFW6Ly6sKLu8tXkpThqS4FmM6yNgG7psEPWCV1hmbIQYUhVdzKUDpnxtSxkIjFsDoQO27EYOTEjXpTg86PudxMrRRxt8G3U7A/RjPbrmDT+efeC1VS8hU0f3VJrp5tgdhkF5JZg/yQ9Bo/PrfZ6ndBvI0BB+1FZpO/WAcjo8Vvkh1h1Z2SGzxXTmajLoEVRJPgO81IvMpv2XjeMWX+aHwUA2HA1x3fxzsnQAFwcXSmfh8ayF</vt:lpwstr>
  </property>
  <property fmtid="{D5CDD505-2E9C-101B-9397-08002B2CF9AE}" pid="53" name="x1ye=55">
    <vt:lpwstr>+YlQ92lhKUcpP3F//0PT2T2JUw2AAA=</vt:lpwstr>
  </property>
  <property fmtid="{D5CDD505-2E9C-101B-9397-08002B2CF9AE}" pid="54" name="x1ye=6">
    <vt:lpwstr>02J9UVALAkj1jUK+uRSev9hAFpwyaAqPq5MQvP+zqhcwaSu1Tku6j77+SZ2rOhApaso4QmzKzZk2Rj9f3mi5k5n92GMx4ammOQe7eqlQT+0vxGoM20HaHXY2rQg+6urffr/IdUK8pkf+W1nqnHZ1Kl+HfR6Vgmhn2vuFcTDEiggp6C7jXUKjQkAAdu/o3ap5a3bvKw0QRwdxeYK6IPt2+VVTlqazHt5m4TRkA/EmJA8Kvt/DUUyAGEjpW/If+rI</vt:lpwstr>
  </property>
  <property fmtid="{D5CDD505-2E9C-101B-9397-08002B2CF9AE}" pid="55" name="x1ye=7">
    <vt:lpwstr>N3oCuJ6mE3NdN6HFj1g8H37JZpcgzPJ6ymXr0j5g9W62UpRTZIBjOocYy6cNpZDmRMN1jk131amdaPonmvbmChU7fL6110dxSYEsKyJWQUte5Zm5OROGVAjJpVGX4HfkUnIQkJFrJgr1KW7NuC3xPr5iZWPvCq3O7wjzI7wS+zE6Wrhz73R2uLID8FJzcvmkk4kacdvi5iy+4UiqSVG0eNmcerW0nOFJhnPqdyt8rQjnbzK7HdhUTzy8ebFL5to</vt:lpwstr>
  </property>
  <property fmtid="{D5CDD505-2E9C-101B-9397-08002B2CF9AE}" pid="56" name="x1ye=8">
    <vt:lpwstr>imUFfFDkuRSUEzErgDIajURO3hG/OAjpiUFEDo06YWvNyNZybvOMM4UHi8+1U1Oaeu8KZ6xgwCoTSSROuCif/QEiy3fwwcWJOsLqr/4bPsx32sNH/jKGrqVKivm0cz3Ucocf30xeBvO9IqfEV7CP3b7mjW+B2TH5RbA9TvX9Zp6H9lFKGBk89ASCNu1kgCk6MbHtlGlTVSVMmHZdYddAuXf1eFKEfe3lu62WyvAxEzVmgtwCqPJR1iDi9azIl8u</vt:lpwstr>
  </property>
  <property fmtid="{D5CDD505-2E9C-101B-9397-08002B2CF9AE}" pid="57" name="x1ye=9">
    <vt:lpwstr>gfXxghWendmpoDAgc7eNvK/OFzl76+C5LrXDWDBl2Bs8dNtShrKd1DOQ2+Ou0R43RFulPqMkY8BKjiagdIBZuveDkkE1CUUNtmDAeiTfjL83AxnExKfBmwCbMOttZc9p4KsGUAC0EtVVlH80KrOcW2xsaMZGmOFhhX3iaR6ObCnOYspGVbHuUViFByzuKSPc1xGQC81aWp2i+P3zCWtjj/prYCylPfQEvxQwshFBXeDsy/uroFyMEN0HVFIVXkQ</vt:lpwstr>
  </property>
</Properties>
</file>